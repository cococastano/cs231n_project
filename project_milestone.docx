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523EC" w:rsidRDefault="00007B1D">
      <w:pPr>
        <w:rPr>
          <w:lang w:val="en-GB" w:eastAsia="zh-CN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0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EC" w:rsidRDefault="00A523EC">
                            <w:pPr>
                              <w:pStyle w:val="Heading"/>
                              <w:rPr>
                                <w:lang w:val="en-GB"/>
                              </w:rPr>
                            </w:pPr>
                          </w:p>
                          <w:p w:rsidR="00A523EC" w:rsidRPr="00B778DA" w:rsidRDefault="00496455">
                            <w:pPr>
                              <w:pStyle w:val="Heading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6455">
                              <w:rPr>
                                <w:b/>
                                <w:sz w:val="28"/>
                                <w:szCs w:val="28"/>
                                <w:lang w:val="en-GB"/>
                              </w:rPr>
                              <w:t>Classifying microfluidic droplet configurations at a constriction  for determining periodicity and droplet  break-up probability</w:t>
                            </w:r>
                          </w:p>
                          <w:p w:rsidR="00A523EC" w:rsidRDefault="00A523EC"/>
                          <w:tbl>
                            <w:tblPr>
                              <w:tblW w:w="0" w:type="auto"/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810"/>
                              <w:gridCol w:w="4810"/>
                            </w:tblGrid>
                            <w:tr w:rsidR="00A523EC" w:rsidTr="00496455">
                              <w:trPr>
                                <w:trHeight w:val="1077"/>
                              </w:trPr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:rsidR="00A523EC" w:rsidRDefault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Fengjiao Lyu</w:t>
                                  </w:r>
                                </w:p>
                                <w:p w:rsidR="00A523EC" w:rsidRDefault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bookmarkStart w:id="0" w:name="OLE_LINK2"/>
                                  <w:bookmarkStart w:id="1" w:name="OLE_LINK3"/>
                                  <w:r w:rsidRPr="00496455"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Department of Mechanical Engineering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 xml:space="preserve"> Stanford University</w:t>
                                  </w:r>
                                </w:p>
                                <w:bookmarkEnd w:id="0"/>
                                <w:bookmarkEnd w:id="1"/>
                                <w:p w:rsidR="00A523EC" w:rsidRDefault="0049645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Courier" w:hAnsi="Courier" w:cs="Courier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fengjiao@stanford.edu</w:t>
                                  </w:r>
                                </w:p>
                                <w:p w:rsidR="00A523EC" w:rsidRDefault="00A523EC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4810" w:type="dxa"/>
                                  <w:shd w:val="clear" w:color="auto" w:fill="auto"/>
                                </w:tcPr>
                                <w:p w:rsidR="00A523EC" w:rsidRDefault="00496455">
                                  <w:pPr>
                                    <w:jc w:val="center"/>
                                    <w:rPr>
                                      <w:color w:val="000000"/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Nicolas Castaño</w:t>
                                  </w:r>
                                </w:p>
                                <w:p w:rsidR="00496455" w:rsidRDefault="00496455" w:rsidP="00496455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</w:pPr>
                                  <w:r w:rsidRPr="00496455"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>Department of Mechanical Engineering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GB" w:eastAsia="en-GB"/>
                                    </w:rPr>
                                    <w:t xml:space="preserve"> Stanford University</w:t>
                                  </w:r>
                                </w:p>
                                <w:p w:rsidR="00A523EC" w:rsidRPr="006B5DA6" w:rsidRDefault="00496455" w:rsidP="00496455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6B5DA6">
                                    <w:rPr>
                                      <w:rFonts w:ascii="Courier" w:hAnsi="Courier" w:cs="Courier"/>
                                      <w:color w:val="000000"/>
                                      <w:sz w:val="18"/>
                                      <w:szCs w:val="18"/>
                                      <w:lang w:val="en-GB" w:eastAsia="en-GB"/>
                                    </w:rPr>
                                    <w:t>ncastano@stanford.edu</w:t>
                                  </w:r>
                                </w:p>
                              </w:tc>
                            </w:tr>
                          </w:tbl>
                          <w:p w:rsidR="00A523EC" w:rsidRDefault="00A523E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1in;width:494.6pt;height:129.15pt;z-index:251640320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" stroked="f">
                <v:fill opacity="0"/>
                <v:path arrowok="t"/>
                <v:textbox inset="0,0,0,0">
                  <w:txbxContent>
                    <w:p w:rsidR="00A523EC" w:rsidRDefault="00A523EC">
                      <w:pPr>
                        <w:pStyle w:val="Heading"/>
                        <w:rPr>
                          <w:lang w:val="en-GB"/>
                        </w:rPr>
                      </w:pPr>
                    </w:p>
                    <w:p w:rsidR="00A523EC" w:rsidRPr="00B778DA" w:rsidRDefault="00496455">
                      <w:pPr>
                        <w:pStyle w:val="Heading"/>
                        <w:rPr>
                          <w:b/>
                          <w:sz w:val="28"/>
                          <w:szCs w:val="28"/>
                        </w:rPr>
                      </w:pPr>
                      <w:r w:rsidRPr="00496455">
                        <w:rPr>
                          <w:b/>
                          <w:sz w:val="28"/>
                          <w:szCs w:val="28"/>
                          <w:lang w:val="en-GB"/>
                        </w:rPr>
                        <w:t>Classifying microfluidic droplet configurations at a constriction  for determining periodicity and droplet  break-up probability</w:t>
                      </w:r>
                    </w:p>
                    <w:p w:rsidR="00A523EC" w:rsidRDefault="00A523EC"/>
                    <w:tbl>
                      <w:tblPr>
                        <w:tblW w:w="0" w:type="auto"/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810"/>
                        <w:gridCol w:w="4810"/>
                      </w:tblGrid>
                      <w:tr w:rsidR="00A523EC" w:rsidTr="00496455">
                        <w:trPr>
                          <w:trHeight w:val="1077"/>
                        </w:trPr>
                        <w:tc>
                          <w:tcPr>
                            <w:tcW w:w="4810" w:type="dxa"/>
                            <w:shd w:val="clear" w:color="auto" w:fill="auto"/>
                          </w:tcPr>
                          <w:p w:rsidR="00A523EC" w:rsidRDefault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  <w:t>Fengjiao Lyu</w:t>
                            </w:r>
                          </w:p>
                          <w:p w:rsidR="00A523EC" w:rsidRDefault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bookmarkStart w:id="2" w:name="OLE_LINK2"/>
                            <w:bookmarkStart w:id="3" w:name="OLE_LINK3"/>
                            <w:r w:rsidRPr="00496455"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Department of Mechanical Engineering</w:t>
                            </w: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 xml:space="preserve"> Stanford University</w:t>
                            </w:r>
                          </w:p>
                          <w:bookmarkEnd w:id="2"/>
                          <w:bookmarkEnd w:id="3"/>
                          <w:p w:rsidR="00A523EC" w:rsidRDefault="00496455">
                            <w:pPr>
                              <w:jc w:val="center"/>
                            </w:pPr>
                            <w:r>
                              <w:rPr>
                                <w:rFonts w:ascii="Courier" w:hAnsi="Courier" w:cs="Courier"/>
                                <w:sz w:val="18"/>
                                <w:szCs w:val="18"/>
                                <w:lang w:val="en-GB" w:eastAsia="en-GB"/>
                              </w:rPr>
                              <w:t>fengjiao@stanford.edu</w:t>
                            </w:r>
                          </w:p>
                          <w:p w:rsidR="00A523EC" w:rsidRDefault="00A523EC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4810" w:type="dxa"/>
                            <w:shd w:val="clear" w:color="auto" w:fill="auto"/>
                          </w:tcPr>
                          <w:p w:rsidR="00A523EC" w:rsidRDefault="00496455">
                            <w:pPr>
                              <w:jc w:val="center"/>
                              <w:rPr>
                                <w:color w:val="000000"/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Nicolas Castaño</w:t>
                            </w:r>
                          </w:p>
                          <w:p w:rsidR="00496455" w:rsidRDefault="00496455" w:rsidP="00496455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</w:pPr>
                            <w:r w:rsidRPr="00496455"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>Department of Mechanical Engineering</w:t>
                            </w:r>
                            <w:r>
                              <w:rPr>
                                <w:sz w:val="24"/>
                                <w:szCs w:val="24"/>
                                <w:lang w:val="en-GB" w:eastAsia="en-GB"/>
                              </w:rPr>
                              <w:t xml:space="preserve"> Stanford University</w:t>
                            </w:r>
                          </w:p>
                          <w:p w:rsidR="00A523EC" w:rsidRPr="006B5DA6" w:rsidRDefault="00496455" w:rsidP="00496455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6B5DA6">
                              <w:rPr>
                                <w:rFonts w:ascii="Courier" w:hAnsi="Courier" w:cs="Courier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ncastano@stanford.edu</w:t>
                            </w:r>
                          </w:p>
                        </w:tc>
                      </w:tr>
                    </w:tbl>
                    <w:p w:rsidR="00A523EC" w:rsidRDefault="00A523EC"/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:rsidR="00A523EC" w:rsidRDefault="00A523EC">
      <w:pPr>
        <w:jc w:val="center"/>
      </w:pPr>
      <w:r>
        <w:rPr>
          <w:b/>
          <w:sz w:val="24"/>
        </w:rPr>
        <w:t>Abstract</w:t>
      </w:r>
    </w:p>
    <w:p w:rsidR="00A523EC" w:rsidRDefault="00A523EC">
      <w:pPr>
        <w:pStyle w:val="Abstract"/>
        <w:ind w:firstLine="0"/>
      </w:pPr>
    </w:p>
    <w:p w:rsidR="00A523EC" w:rsidRPr="00B778DA" w:rsidRDefault="00800C1C">
      <w:pPr>
        <w:pStyle w:val="Abstract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3381153</wp:posOffset>
                </wp:positionH>
                <wp:positionV relativeFrom="paragraph">
                  <wp:posOffset>272061</wp:posOffset>
                </wp:positionV>
                <wp:extent cx="2412661" cy="2912316"/>
                <wp:effectExtent l="0" t="0" r="635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661" cy="2912316"/>
                          <a:chOff x="0" y="0"/>
                          <a:chExt cx="2412661" cy="2912316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0996" y="0"/>
                            <a:ext cx="189166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7080" y="1233376"/>
                            <a:ext cx="2062480" cy="1678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 Box 27"/>
                        <wps:cNvSpPr txBox="1"/>
                        <wps:spPr>
                          <a:xfrm>
                            <a:off x="10633" y="53162"/>
                            <a:ext cx="392897" cy="2960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C552D" w:rsidRPr="005C552D" w:rsidRDefault="005C552D">
                              <w:pPr>
                                <w:rPr>
                                  <w:sz w:val="18"/>
                                </w:rPr>
                              </w:pPr>
                              <w:r w:rsidRPr="005C552D">
                                <w:rPr>
                                  <w:sz w:val="1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0" y="1169581"/>
                            <a:ext cx="393237" cy="2965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C552D" w:rsidRPr="005C552D" w:rsidRDefault="005C552D" w:rsidP="005C552D">
                              <w:pPr>
                                <w:rPr>
                                  <w:sz w:val="18"/>
                                </w:rPr>
                              </w:pPr>
                              <w:r w:rsidRPr="005C552D">
                                <w:rPr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sz w:val="18"/>
                                </w:rPr>
                                <w:t>B</w:t>
                              </w:r>
                              <w:r w:rsidRPr="005C552D">
                                <w:rPr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7" style="position:absolute;left:0;text-align:left;margin-left:266.25pt;margin-top:21.4pt;width:189.95pt;height:229.3pt;z-index:251659776" coordsize="24126,291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8" type="#_x0000_t75" style="position:absolute;left:5209;width:18917;height:119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">
                  <v:imagedata r:id="rId10" o:title=""/>
                </v:shape>
                <v:shape id="Picture 25" o:spid="_x0000_s1029" type="#_x0000_t75" style="position:absolute;left:2870;top:12333;width:20625;height:167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">
                  <v:imagedata r:id="rId11" o:title=""/>
                </v:shape>
                <v:shape id="Text Box 27" o:spid="_x0000_s1030" type="#_x0000_t202" style="position:absolute;left:106;top:531;width:3929;height: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:rsidR="005C552D" w:rsidRPr="005C552D" w:rsidRDefault="005C552D">
                        <w:pPr>
                          <w:rPr>
                            <w:sz w:val="18"/>
                          </w:rPr>
                        </w:pPr>
                        <w:r w:rsidRPr="005C552D">
                          <w:rPr>
                            <w:sz w:val="18"/>
                          </w:rPr>
                          <w:t>(A)</w:t>
                        </w:r>
                      </w:p>
                    </w:txbxContent>
                  </v:textbox>
                </v:shape>
                <v:shape id="Text Box 28" o:spid="_x0000_s1031" type="#_x0000_t202" style="position:absolute;top:11695;width:3932;height:29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<v:textbox>
                    <w:txbxContent>
                      <w:p w:rsidR="005C552D" w:rsidRPr="005C552D" w:rsidRDefault="005C552D" w:rsidP="005C552D">
                        <w:pPr>
                          <w:rPr>
                            <w:sz w:val="18"/>
                          </w:rPr>
                        </w:pPr>
                        <w:r w:rsidRPr="005C552D">
                          <w:rPr>
                            <w:sz w:val="18"/>
                          </w:rPr>
                          <w:t>(</w:t>
                        </w:r>
                        <w:r>
                          <w:rPr>
                            <w:sz w:val="18"/>
                          </w:rPr>
                          <w:t>B</w:t>
                        </w:r>
                        <w:r w:rsidRPr="005C552D">
                          <w:rPr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368C7" w:rsidRPr="002368C7">
        <w:rPr>
          <w:i/>
        </w:rPr>
        <w:t>Droplet-based microfluidics uses nano- to picoliter volumes of liquid as reactors in a wide range of biological, chemical, and electrical applications from DNA sequencing and polymerase chain reactions to advanced particle synthesis.</w:t>
      </w:r>
      <w:r w:rsidR="002368C7">
        <w:rPr>
          <w:i/>
        </w:rPr>
        <w:t xml:space="preserve"> </w:t>
      </w:r>
      <w:r w:rsidR="002368C7" w:rsidRPr="002368C7">
        <w:rPr>
          <w:i/>
        </w:rPr>
        <w:t>In this study, we focus on droplet interactions upstream of the constriction. We hypothesize that droplet configuration at the constriction is a characteristic that can help determine break-up probability and that there are a finite number of these configurations. We hope to convolutional neural networks (CNN) to uncover underlying droplet structures and interactions in order to classify droplet break-up</w:t>
      </w:r>
      <w:r w:rsidR="00A523EC" w:rsidRPr="00B778DA">
        <w:rPr>
          <w:i/>
        </w:rPr>
        <w:t>.</w:t>
      </w:r>
    </w:p>
    <w:p w:rsidR="00A523EC" w:rsidRDefault="00A523EC"/>
    <w:p w:rsidR="00A523EC" w:rsidRDefault="00A523EC">
      <w:pPr>
        <w:pStyle w:val="Heading1"/>
      </w:pPr>
      <w:r>
        <w:t>Introduction</w:t>
      </w:r>
    </w:p>
    <w:p w:rsidR="00E62DC1" w:rsidRDefault="00800C1C" w:rsidP="000130CB">
      <w:pPr>
        <w:pStyle w:val="Text"/>
      </w:pPr>
      <w:bookmarkStart w:id="4" w:name="OLE_LINK1"/>
      <w:bookmarkStart w:id="5" w:name="OLE_LINK4"/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4E07C4D" wp14:editId="730D61B9">
                <wp:simplePos x="0" y="0"/>
                <wp:positionH relativeFrom="column">
                  <wp:posOffset>3380740</wp:posOffset>
                </wp:positionH>
                <wp:positionV relativeFrom="paragraph">
                  <wp:posOffset>977900</wp:posOffset>
                </wp:positionV>
                <wp:extent cx="2795905" cy="635"/>
                <wp:effectExtent l="0" t="0" r="0" b="317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00C1C" w:rsidRPr="00800C1C" w:rsidRDefault="00800C1C" w:rsidP="00800C1C">
                            <w:pPr>
                              <w:pStyle w:val="FigureCaption"/>
                              <w:rPr>
                                <w:i/>
                                <w:noProof/>
                                <w:szCs w:val="20"/>
                              </w:rPr>
                            </w:pPr>
                            <w:r w:rsidRPr="00800C1C">
                              <w:t xml:space="preserve">Figure </w:t>
                            </w:r>
                            <w:fldSimple w:instr=" SEQ Figure \* ARABIC ">
                              <w:r w:rsidR="00753B5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Pr="00800C1C">
                              <w:t xml:space="preserve"> (A) The critical offset for a possible configuration of droplets entering the constriction. We will consider the configuration of all drops to the left of the constriction in our analysis. (B) There is a relation between </w:t>
                            </w:r>
                            <w:r w:rsidR="001B6C72">
                              <w:t xml:space="preserve">Capillary number and critical </w:t>
                            </w:r>
                            <w:r w:rsidR="001B6C72" w:rsidRPr="001B6C72">
                              <w:t>offset that defines bounds for the three regions</w:t>
                            </w:r>
                            <w:r w:rsidR="001B6C72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07C4D" id="Text Box 45" o:spid="_x0000_s1032" type="#_x0000_t202" style="position:absolute;left:0;text-align:left;margin-left:266.2pt;margin-top:77pt;width:220.15pt;height:.0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" stroked="f">
                <v:textbox style="mso-fit-shape-to-text:t" inset="0,0,0,0">
                  <w:txbxContent>
                    <w:p w:rsidR="00800C1C" w:rsidRPr="00800C1C" w:rsidRDefault="00800C1C" w:rsidP="00800C1C">
                      <w:pPr>
                        <w:pStyle w:val="FigureCaption"/>
                        <w:rPr>
                          <w:i/>
                          <w:noProof/>
                          <w:szCs w:val="20"/>
                        </w:rPr>
                      </w:pPr>
                      <w:r w:rsidRPr="00800C1C">
                        <w:t xml:space="preserve">Figure </w:t>
                      </w:r>
                      <w:fldSimple w:instr=" SEQ Figure \* ARABIC ">
                        <w:r w:rsidR="00753B57">
                          <w:rPr>
                            <w:noProof/>
                          </w:rPr>
                          <w:t>1</w:t>
                        </w:r>
                      </w:fldSimple>
                      <w:r w:rsidRPr="00800C1C">
                        <w:t xml:space="preserve"> (A) The critical offset for a possible configuration of droplets entering the constriction. We will consider the configuration of all drops to the left of the constriction in our analysis. (B) There is a relation between </w:t>
                      </w:r>
                      <w:r w:rsidR="001B6C72">
                        <w:t xml:space="preserve">Capillary number and critical </w:t>
                      </w:r>
                      <w:r w:rsidR="001B6C72" w:rsidRPr="001B6C72">
                        <w:t>offset that defines bounds for the three regions</w:t>
                      </w:r>
                      <w:r w:rsidR="001B6C72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7B1D">
        <w:t xml:space="preserve">Droplet-based microfluidics, which utilizes micro-droplets as individual micro-reactors, has become one of </w:t>
      </w:r>
      <w:r w:rsidR="00007B1D" w:rsidRPr="00007B1D">
        <w:t xml:space="preserve">the most powerful approaches </w:t>
      </w:r>
      <w:r w:rsidR="00D654A6">
        <w:t>for</w:t>
      </w:r>
      <w:r w:rsidR="00007B1D">
        <w:t xml:space="preserve"> </w:t>
      </w:r>
      <w:bookmarkStart w:id="6" w:name="OLE_LINK17"/>
      <w:bookmarkStart w:id="7" w:name="OLE_LINK18"/>
      <w:r w:rsidR="00007B1D">
        <w:t xml:space="preserve">biochemical assays </w:t>
      </w:r>
      <w:bookmarkEnd w:id="4"/>
      <w:bookmarkEnd w:id="5"/>
      <w:bookmarkEnd w:id="6"/>
      <w:bookmarkEnd w:id="7"/>
      <w:r w:rsidR="00D654A6">
        <w:t>[</w:t>
      </w:r>
      <w:r w:rsidR="00007B1D">
        <w:t>1–3</w:t>
      </w:r>
      <w:r w:rsidR="00D654A6">
        <w:t>].</w:t>
      </w:r>
      <w:r w:rsidR="00007B1D">
        <w:t xml:space="preserve"> </w:t>
      </w:r>
      <w:r w:rsidR="000130CB">
        <w:t xml:space="preserve">Typically, droplet-based biochemical assays involves the </w:t>
      </w:r>
      <w:bookmarkStart w:id="8" w:name="OLE_LINK9"/>
      <w:bookmarkStart w:id="9" w:name="OLE_LINK10"/>
      <w:r w:rsidR="000130CB">
        <w:t>sequential detection of the contents in each drop</w:t>
      </w:r>
      <w:bookmarkEnd w:id="8"/>
      <w:bookmarkEnd w:id="9"/>
      <w:r w:rsidR="000130CB">
        <w:t xml:space="preserve">let by passing the droplets through a </w:t>
      </w:r>
      <w:r w:rsidR="007D61A6">
        <w:t xml:space="preserve">narrow </w:t>
      </w:r>
      <w:r w:rsidR="000130CB">
        <w:t xml:space="preserve">microchannel. In practice, </w:t>
      </w:r>
      <w:r w:rsidR="00D17F1E">
        <w:t>the droplet passing rate should be as high as possible to reducing the detection time.</w:t>
      </w:r>
      <w:r w:rsidR="00D147F2">
        <w:t xml:space="preserve"> However, </w:t>
      </w:r>
      <w:r w:rsidR="007D61A6">
        <w:t xml:space="preserve">passing droplets from wide channel to narrow channel </w:t>
      </w:r>
      <w:r w:rsidR="00D147F2">
        <w:t>at high flow rate can increase the probability of</w:t>
      </w:r>
      <w:r w:rsidR="007D61A6">
        <w:t xml:space="preserve"> droplet break-up</w:t>
      </w:r>
      <w:r w:rsidR="00D147F2">
        <w:t xml:space="preserve"> due to hydro</w:t>
      </w:r>
      <w:r w:rsidR="00D147F2" w:rsidRPr="00551D9B">
        <w:t>dynamic instability</w:t>
      </w:r>
      <w:r w:rsidR="003D3766">
        <w:t xml:space="preserve"> </w:t>
      </w:r>
      <w:r w:rsidR="00D147F2">
        <w:t>[4]</w:t>
      </w:r>
      <w:r w:rsidR="003D3766">
        <w:t>. D</w:t>
      </w:r>
      <w:r w:rsidR="003D3766" w:rsidRPr="003D3766">
        <w:t>roplet break-up could</w:t>
      </w:r>
      <w:r w:rsidR="003D3766">
        <w:t xml:space="preserve"> cause </w:t>
      </w:r>
      <w:r w:rsidR="003D3766">
        <w:rPr>
          <w:rFonts w:hint="eastAsia"/>
          <w:lang w:eastAsia="zh-CN"/>
        </w:rPr>
        <w:t>e</w:t>
      </w:r>
      <w:r w:rsidR="003D3766">
        <w:rPr>
          <w:lang w:eastAsia="zh-CN"/>
        </w:rPr>
        <w:t xml:space="preserve">rrors </w:t>
      </w:r>
      <w:r w:rsidR="003D3766">
        <w:t>and</w:t>
      </w:r>
      <w:r w:rsidR="003D3766" w:rsidRPr="003D3766">
        <w:t xml:space="preserve"> limit the maximum throughput of the </w:t>
      </w:r>
      <w:r w:rsidR="003D3766">
        <w:t>biochemical assays.</w:t>
      </w:r>
    </w:p>
    <w:p w:rsidR="00A523EC" w:rsidRDefault="00551D9B" w:rsidP="006C37C3">
      <w:pPr>
        <w:pStyle w:val="Text"/>
      </w:pPr>
      <w:r>
        <w:t>In previous studies, droplet break-up is seen to be dependent on the capillary number Ca and the critical</w:t>
      </w:r>
      <w:r w:rsidR="00467094">
        <w:t xml:space="preserve"> offset ∆x, but</w:t>
      </w:r>
      <w:r w:rsidR="006C37C3">
        <w:t xml:space="preserve"> t</w:t>
      </w:r>
      <w:r w:rsidR="00467094">
        <w:t>he demar</w:t>
      </w:r>
      <w:r>
        <w:t xml:space="preserve">cation between the stable and unstable region is not well defined by these parameters [2]. </w:t>
      </w:r>
      <w:r w:rsidR="0073373B">
        <w:t xml:space="preserve">For now, </w:t>
      </w:r>
      <w:r w:rsidR="0073373B">
        <w:rPr>
          <w:lang w:eastAsia="zh-CN"/>
        </w:rPr>
        <w:t xml:space="preserve">there is still a lack of </w:t>
      </w:r>
      <w:bookmarkStart w:id="10" w:name="OLE_LINK25"/>
      <w:bookmarkStart w:id="11" w:name="OLE_LINK26"/>
      <w:r w:rsidR="0073373B">
        <w:rPr>
          <w:lang w:eastAsia="zh-CN"/>
        </w:rPr>
        <w:t>accura</w:t>
      </w:r>
      <w:r w:rsidR="0073373B">
        <w:rPr>
          <w:rFonts w:hint="eastAsia"/>
          <w:lang w:eastAsia="zh-CN"/>
        </w:rPr>
        <w:t>te</w:t>
      </w:r>
      <w:r w:rsidR="0073373B">
        <w:rPr>
          <w:lang w:eastAsia="zh-CN"/>
        </w:rPr>
        <w:t xml:space="preserve"> prediction method </w:t>
      </w:r>
      <w:bookmarkEnd w:id="10"/>
      <w:bookmarkEnd w:id="11"/>
      <w:r w:rsidR="0073373B">
        <w:rPr>
          <w:lang w:eastAsia="zh-CN"/>
        </w:rPr>
        <w:t xml:space="preserve">for </w:t>
      </w:r>
      <w:r>
        <w:rPr>
          <w:rFonts w:hint="eastAsia"/>
          <w:lang w:eastAsia="zh-CN"/>
        </w:rPr>
        <w:t>t</w:t>
      </w:r>
      <w:r>
        <w:t>he process of droplet break-up</w:t>
      </w:r>
      <w:r w:rsidR="0073373B" w:rsidRPr="0073373B">
        <w:t xml:space="preserve"> </w:t>
      </w:r>
      <w:r w:rsidR="0073373B">
        <w:t>in this bi-stable region (Figure 1).</w:t>
      </w:r>
      <w:r>
        <w:t xml:space="preserve"> </w:t>
      </w:r>
      <w:r w:rsidR="0073373B">
        <w:t>O</w:t>
      </w:r>
      <w:r>
        <w:t xml:space="preserve">ne promising way to improve the accuracy of prediction </w:t>
      </w:r>
      <w:r w:rsidR="0073373B">
        <w:t xml:space="preserve">in this region </w:t>
      </w:r>
      <w:r>
        <w:t xml:space="preserve">is to </w:t>
      </w:r>
      <w:r w:rsidR="0073373B">
        <w:t xml:space="preserve">considering droplet </w:t>
      </w:r>
      <w:bookmarkStart w:id="12" w:name="OLE_LINK27"/>
      <w:bookmarkStart w:id="13" w:name="OLE_LINK28"/>
      <w:r w:rsidR="0073373B">
        <w:t>configuration</w:t>
      </w:r>
      <w:bookmarkEnd w:id="12"/>
      <w:bookmarkEnd w:id="13"/>
      <w:r w:rsidR="00C03B86">
        <w:t xml:space="preserve">s and </w:t>
      </w:r>
      <w:r w:rsidR="001475E3">
        <w:t>construct a more complex model</w:t>
      </w:r>
      <w:bookmarkStart w:id="14" w:name="OLE_LINK36"/>
      <w:bookmarkStart w:id="15" w:name="OLE_LINK37"/>
      <w:r w:rsidR="001475E3">
        <w:t xml:space="preserve">. In this study, we </w:t>
      </w:r>
      <w:r w:rsidR="001475E3">
        <w:rPr>
          <w:rFonts w:hint="eastAsia"/>
          <w:lang w:eastAsia="zh-CN"/>
        </w:rPr>
        <w:t>fo</w:t>
      </w:r>
      <w:r w:rsidR="00245D3B">
        <w:rPr>
          <w:lang w:eastAsia="zh-CN"/>
        </w:rPr>
        <w:t>cus</w:t>
      </w:r>
      <w:r w:rsidR="001475E3">
        <w:rPr>
          <w:lang w:eastAsia="zh-CN"/>
        </w:rPr>
        <w:t xml:space="preserve"> </w:t>
      </w:r>
      <w:r w:rsidR="001475E3">
        <w:t>on droplet interactions up</w:t>
      </w:r>
      <w:r>
        <w:t xml:space="preserve">stream of the constriction. </w:t>
      </w:r>
      <w:r w:rsidR="00245D3B" w:rsidRPr="00245D3B">
        <w:t xml:space="preserve">We hypothesize that droplet configuration at the constriction is </w:t>
      </w:r>
      <w:r w:rsidR="00245D3B">
        <w:t>a</w:t>
      </w:r>
      <w:r w:rsidR="00245D3B" w:rsidRPr="00245D3B">
        <w:t xml:space="preserve"> characteristic that can help determine break-up probability and that there are a finite</w:t>
      </w:r>
      <w:r w:rsidR="00245D3B">
        <w:t xml:space="preserve"> number of these configurations</w:t>
      </w:r>
      <w:r w:rsidR="00245D3B" w:rsidRPr="00245D3B">
        <w:t xml:space="preserve">. </w:t>
      </w:r>
      <w:r w:rsidR="001475E3">
        <w:t xml:space="preserve">We </w:t>
      </w:r>
      <w:r w:rsidR="00245D3B">
        <w:t>hope to</w:t>
      </w:r>
      <w:r w:rsidR="001475E3">
        <w:t xml:space="preserve"> convo</w:t>
      </w:r>
      <w:r>
        <w:t xml:space="preserve">lutional neural networks (CNN) </w:t>
      </w:r>
      <w:r w:rsidR="001475E3">
        <w:t>t</w:t>
      </w:r>
      <w:r>
        <w:t xml:space="preserve">o uncover underlying droplet structures and interactions in </w:t>
      </w:r>
      <w:r w:rsidR="001475E3">
        <w:t>order to classify droplet break-</w:t>
      </w:r>
      <w:r>
        <w:t>up</w:t>
      </w:r>
      <w:bookmarkEnd w:id="14"/>
      <w:bookmarkEnd w:id="15"/>
      <w:r>
        <w:t>.</w:t>
      </w:r>
    </w:p>
    <w:p w:rsidR="00BE15ED" w:rsidRPr="00843379" w:rsidRDefault="00F02827" w:rsidP="00843379">
      <w:pPr>
        <w:pStyle w:val="Heading1"/>
      </w:pPr>
      <w:r>
        <w:t>Problem statement</w:t>
      </w:r>
    </w:p>
    <w:p w:rsidR="004217DB" w:rsidRDefault="008D05A3" w:rsidP="004217DB">
      <w:pPr>
        <w:pStyle w:val="Text"/>
      </w:pPr>
      <w:r>
        <w:t>We used the</w:t>
      </w:r>
      <w:r w:rsidR="004217DB">
        <w:t xml:space="preserve"> data provided by the Tang Lab in the Department of Mechanical Engineering at Stanford University. The data consists of ~3,000 high-speed videos of emulsion flowing at the same flow rate. Each video consists of 30-50 frames that were extracted from the original videos by instances that </w:t>
      </w:r>
      <w:bookmarkStart w:id="16" w:name="OLE_LINK46"/>
      <w:bookmarkStart w:id="17" w:name="OLE_LINK47"/>
      <w:r w:rsidR="004217DB">
        <w:t>a new drop entered the constriction</w:t>
      </w:r>
      <w:bookmarkEnd w:id="16"/>
      <w:bookmarkEnd w:id="17"/>
      <w:r w:rsidR="004217DB">
        <w:t>. The videos have already been partitioned by break-up or no break-up events and come with the measured critical offset, ∆x.</w:t>
      </w:r>
    </w:p>
    <w:p w:rsidR="00B16685" w:rsidRDefault="00AD4A70" w:rsidP="00B16685">
      <w:pPr>
        <w:pStyle w:val="Heading2"/>
      </w:pPr>
      <w:r>
        <w:lastRenderedPageBreak/>
        <w:t>Relating</w:t>
      </w:r>
      <w:r w:rsidR="00B16685" w:rsidRPr="00B16685">
        <w:t xml:space="preserve"> energy of </w:t>
      </w:r>
      <w:r w:rsidR="00B16685">
        <w:t xml:space="preserve">droplet </w:t>
      </w:r>
      <w:r w:rsidR="00B16685" w:rsidRPr="00B16685">
        <w:t>config</w:t>
      </w:r>
      <w:r w:rsidR="00B16685">
        <w:t>uration</w:t>
      </w:r>
      <w:r w:rsidR="00B16685" w:rsidRPr="00B16685">
        <w:t xml:space="preserve"> to </w:t>
      </w:r>
      <w:r w:rsidR="00B16685">
        <w:t>capillary number</w:t>
      </w:r>
      <w:r w:rsidR="00B16685" w:rsidRPr="00B16685">
        <w:t xml:space="preserve"> Ca</w:t>
      </w:r>
    </w:p>
    <w:p w:rsidR="00B16685" w:rsidRDefault="009B1187" w:rsidP="004217DB">
      <w:pPr>
        <w:pStyle w:val="Text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-21590</wp:posOffset>
            </wp:positionH>
            <wp:positionV relativeFrom="paragraph">
              <wp:posOffset>1407795</wp:posOffset>
            </wp:positionV>
            <wp:extent cx="2998470" cy="1561465"/>
            <wp:effectExtent l="0" t="0" r="0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2C5705" wp14:editId="2D1335DB">
                <wp:simplePos x="0" y="0"/>
                <wp:positionH relativeFrom="column">
                  <wp:posOffset>-21590</wp:posOffset>
                </wp:positionH>
                <wp:positionV relativeFrom="paragraph">
                  <wp:posOffset>3026572</wp:posOffset>
                </wp:positionV>
                <wp:extent cx="2998470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B1187" w:rsidRPr="00335019" w:rsidRDefault="009B1187" w:rsidP="009B1187">
                            <w:pPr>
                              <w:pStyle w:val="Figure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53B5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DB6586">
                              <w:t>F</w:t>
                            </w:r>
                            <w:r>
                              <w:t>low chart for problem-</w:t>
                            </w:r>
                            <w:r w:rsidR="00B355CA">
                              <w:t>solving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C5705" id="Text Box 46" o:spid="_x0000_s1033" type="#_x0000_t202" style="position:absolute;left:0;text-align:left;margin-left:-1.7pt;margin-top:238.3pt;width:236.1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" stroked="f">
                <v:textbox style="mso-fit-shape-to-text:t" inset="0,0,0,0">
                  <w:txbxContent>
                    <w:p w:rsidR="009B1187" w:rsidRPr="00335019" w:rsidRDefault="009B1187" w:rsidP="009B1187">
                      <w:pPr>
                        <w:pStyle w:val="FigureCaptio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753B5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DB6586">
                        <w:t>F</w:t>
                      </w:r>
                      <w:r>
                        <w:t>low chart for problem-</w:t>
                      </w:r>
                      <w:r w:rsidR="00B355CA">
                        <w:t>solving</w:t>
                      </w:r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6685">
        <w:t>Because machine learning is usually a black box that can solve problem without clear explanations, we decided to first extract features that has physical meaning from images and then used</w:t>
      </w:r>
      <w:r w:rsidR="00AA04ED">
        <w:t xml:space="preserve"> the features as input for break-up prediction.</w:t>
      </w:r>
      <w:r w:rsidR="00164185">
        <w:t xml:space="preserve"> We plan to use the droplet energy that is defined in previous studies</w:t>
      </w:r>
      <w:r w:rsidR="00E35074">
        <w:t xml:space="preserve"> [5] as the connection between droplet configuration and break-up </w:t>
      </w:r>
      <w:r w:rsidR="00E35074" w:rsidRPr="00E35074">
        <w:t>mechanism</w:t>
      </w:r>
      <w:r w:rsidR="00E35074">
        <w:t>.</w:t>
      </w:r>
      <w:r w:rsidR="005B6832">
        <w:t xml:space="preserve"> </w:t>
      </w:r>
      <w:r w:rsidR="004155DC">
        <w:rPr>
          <w:rFonts w:hint="eastAsia"/>
          <w:lang w:eastAsia="zh-CN"/>
        </w:rPr>
        <w:t>We</w:t>
      </w:r>
      <w:r w:rsidR="004155DC">
        <w:rPr>
          <w:lang w:eastAsia="zh-CN"/>
        </w:rPr>
        <w:t xml:space="preserve"> expect the configuration that causes droplet break-up has higher total energy than the configuration that doesn’t lead to break-up.</w:t>
      </w:r>
    </w:p>
    <w:p w:rsidR="00800C1C" w:rsidRDefault="00800C1C" w:rsidP="004217DB">
      <w:pPr>
        <w:pStyle w:val="Text"/>
      </w:pPr>
    </w:p>
    <w:p w:rsidR="00AA04ED" w:rsidRDefault="00AA04ED" w:rsidP="004562FF">
      <w:pPr>
        <w:pStyle w:val="Heading2"/>
      </w:pPr>
      <w:r>
        <w:t>The clustering of droplet configurations</w:t>
      </w:r>
    </w:p>
    <w:p w:rsidR="00B16685" w:rsidRDefault="004562FF" w:rsidP="00DB5770">
      <w:pPr>
        <w:pStyle w:val="Text"/>
      </w:pPr>
      <w:r>
        <w:t xml:space="preserve">The droplet configuration is shown in each still image. </w:t>
      </w:r>
      <w:r>
        <w:rPr>
          <w:lang w:eastAsia="zh-CN"/>
        </w:rPr>
        <w:t>But our data are videos, each of which consists 30-50 frames of images. Therefore, the droplet configuration of each video keeps changing as time goes on. To study influence of the confi</w:t>
      </w:r>
      <w:r w:rsidR="00AC4E3E">
        <w:rPr>
          <w:lang w:eastAsia="zh-CN"/>
        </w:rPr>
        <w:t>guration change</w:t>
      </w:r>
      <w:r w:rsidR="004B33AA">
        <w:rPr>
          <w:lang w:eastAsia="zh-CN"/>
        </w:rPr>
        <w:t>s</w:t>
      </w:r>
      <w:r w:rsidR="00AC4E3E">
        <w:rPr>
          <w:lang w:eastAsia="zh-CN"/>
        </w:rPr>
        <w:t xml:space="preserve"> on </w:t>
      </w:r>
      <w:r w:rsidR="00800C1C">
        <w:rPr>
          <w:lang w:eastAsia="zh-CN"/>
        </w:rPr>
        <w:t>droplet break-up, w</w:t>
      </w:r>
      <w:r w:rsidR="00AA04ED" w:rsidRPr="00AA04ED">
        <w:t xml:space="preserve">e </w:t>
      </w:r>
      <w:r w:rsidR="004B33AA">
        <w:t>are going to: 1)</w:t>
      </w:r>
      <w:r w:rsidR="00AA04ED" w:rsidRPr="00AA04ED">
        <w:t xml:space="preserve"> clustering possible configurations with k-means clustering using edge and individual/cumulative droplet shape factors as features</w:t>
      </w:r>
      <w:r w:rsidR="006A58A6">
        <w:t>, 2</w:t>
      </w:r>
      <w:r w:rsidR="00AA04ED" w:rsidRPr="00AA04ED">
        <w:t>) implement convolutional neural networks on videos of droplets entering a constriction to classify the configura</w:t>
      </w:r>
      <w:r w:rsidR="006A58A6">
        <w:t>tion to determine a periodicity, and 3</w:t>
      </w:r>
      <w:r w:rsidR="00AA04ED" w:rsidRPr="00AA04ED">
        <w:t xml:space="preserve">) train, test, and compare a neural network and support vector machine to binarily predict droplet break-up based on a given </w:t>
      </w:r>
      <w:r w:rsidR="006A58A6">
        <w:t xml:space="preserve">sequence of droplet </w:t>
      </w:r>
      <w:r w:rsidR="00AA04ED" w:rsidRPr="00AA04ED">
        <w:t>configuration</w:t>
      </w:r>
      <w:r w:rsidR="006A58A6">
        <w:t>s</w:t>
      </w:r>
      <w:r w:rsidR="00AA04ED" w:rsidRPr="00AA04ED">
        <w:t>.</w:t>
      </w:r>
    </w:p>
    <w:p w:rsidR="004217DB" w:rsidRDefault="004217DB" w:rsidP="004217DB">
      <w:pPr>
        <w:pStyle w:val="Text"/>
      </w:pPr>
      <w:r>
        <w:t>We will validate our clustering against empirical data that measures the frequency of some critical offset. Because each event’s break-up has already been classified, we can use this to verify our prediction of break-up based on configuration</w:t>
      </w:r>
      <w:r w:rsidR="00DB5770">
        <w:t>s</w:t>
      </w:r>
      <w:r>
        <w:t xml:space="preserve">. </w:t>
      </w:r>
    </w:p>
    <w:p w:rsidR="00F02827" w:rsidRPr="00F02827" w:rsidRDefault="00F02827" w:rsidP="00F02827"/>
    <w:p w:rsidR="00F02827" w:rsidRDefault="00727775" w:rsidP="00F02827">
      <w:pPr>
        <w:pStyle w:val="Heading1"/>
      </w:pPr>
      <w:r>
        <w:t>Technical Approach</w:t>
      </w:r>
    </w:p>
    <w:p w:rsidR="00AD4A70" w:rsidRDefault="00AD4A70" w:rsidP="00AD4A70">
      <w:pPr>
        <w:pStyle w:val="Heading2"/>
      </w:pPr>
      <w:r>
        <w:t>Feature extraction and energy calculation</w:t>
      </w:r>
    </w:p>
    <w:p w:rsidR="00727775" w:rsidRDefault="00727775" w:rsidP="002B60DD">
      <w:pPr>
        <w:pStyle w:val="Text"/>
      </w:pPr>
      <w:r>
        <w:t xml:space="preserve">To calculate the energy of droplet, we first </w:t>
      </w:r>
      <w:r w:rsidR="00FA6B63">
        <w:t>preprocess the raw image</w:t>
      </w:r>
      <w:r w:rsidR="005D3248">
        <w:rPr>
          <w:rFonts w:hint="eastAsia"/>
        </w:rPr>
        <w:t>s</w:t>
      </w:r>
      <w:r w:rsidR="00FA6B63">
        <w:t xml:space="preserve"> to label droplets before the </w:t>
      </w:r>
      <w:r w:rsidR="007F2B9E">
        <w:t xml:space="preserve">narrow </w:t>
      </w:r>
      <w:r w:rsidR="00FA6B63">
        <w:t>constr</w:t>
      </w:r>
      <w:r w:rsidR="00FA6B63">
        <w:rPr>
          <w:rFonts w:hint="eastAsia"/>
        </w:rPr>
        <w:t>uc</w:t>
      </w:r>
      <w:r w:rsidR="00FA6B63">
        <w:t xml:space="preserve">tion </w:t>
      </w:r>
      <w:r w:rsidR="00FA6B63">
        <w:t>(Figure 3)</w:t>
      </w:r>
      <w:r w:rsidR="007F2B9E">
        <w:t xml:space="preserve">. Then, we </w:t>
      </w:r>
      <w:r w:rsidR="007553B7">
        <w:t xml:space="preserve">can </w:t>
      </w:r>
      <w:r w:rsidR="007F2B9E">
        <w:t>get the</w:t>
      </w:r>
      <w:r w:rsidR="007553B7">
        <w:t xml:space="preserve"> </w:t>
      </w:r>
      <w:r w:rsidR="007553B7">
        <w:rPr>
          <w:rFonts w:hint="eastAsia"/>
        </w:rPr>
        <w:t>con</w:t>
      </w:r>
      <w:r w:rsidR="007553B7">
        <w:t>tour and</w:t>
      </w:r>
      <w:r w:rsidR="007F2B9E">
        <w:t xml:space="preserve"> </w:t>
      </w:r>
      <w:r w:rsidR="007553B7">
        <w:t>position</w:t>
      </w:r>
      <w:r w:rsidR="007F2B9E">
        <w:t xml:space="preserve"> of each droplet.</w:t>
      </w:r>
    </w:p>
    <w:p w:rsidR="00F95708" w:rsidRDefault="00F95708" w:rsidP="00FA6B63">
      <w:pPr>
        <w:ind w:left="202" w:firstLine="2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257175</wp:posOffset>
                </wp:positionV>
                <wp:extent cx="2934335" cy="3526790"/>
                <wp:effectExtent l="0" t="0" r="0" b="381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5" cy="3526790"/>
                          <a:chOff x="0" y="0"/>
                          <a:chExt cx="2934335" cy="3526790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925033" y="0"/>
                            <a:ext cx="1275080" cy="312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3263900"/>
                            <a:ext cx="2934335" cy="262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B6586" w:rsidRPr="00AE4EAC" w:rsidRDefault="00DB6586" w:rsidP="00DB6586">
                              <w:pPr>
                                <w:pStyle w:val="Figure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753B57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zh-CN"/>
                                </w:rPr>
                                <w:t>Con</w:t>
                              </w:r>
                              <w:r>
                                <w:rPr>
                                  <w:lang w:eastAsia="zh-CN"/>
                                </w:rPr>
                                <w:t>cept flow for</w:t>
                              </w:r>
                              <w:r w:rsidR="00E61545" w:rsidRPr="00E61545">
                                <w:t xml:space="preserve"> </w:t>
                              </w:r>
                              <w:r w:rsidR="00E61545">
                                <w:rPr>
                                  <w:rFonts w:hint="eastAsia"/>
                                  <w:lang w:eastAsia="zh-CN"/>
                                </w:rPr>
                                <w:t>e</w:t>
                              </w:r>
                              <w:r w:rsidR="00E61545" w:rsidRPr="00E61545">
                                <w:rPr>
                                  <w:lang w:eastAsia="zh-CN"/>
                                </w:rPr>
                                <w:t>xtracting relative position vectors</w:t>
                              </w:r>
                              <w:r w:rsidR="00E61545">
                                <w:rPr>
                                  <w:lang w:eastAsia="zh-CN"/>
                                </w:rPr>
                                <w:t xml:space="preserve"> between </w:t>
                              </w:r>
                              <w:r w:rsidR="00E61545" w:rsidRPr="00E61545">
                                <w:rPr>
                                  <w:lang w:eastAsia="zh-CN"/>
                                </w:rPr>
                                <w:t>droplets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34" style="position:absolute;left:0;text-align:left;margin-left:2.4pt;margin-top:20.25pt;width:231.05pt;height:277.7pt;z-index:251668992" coordsize="29343,352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">
                <v:shape id="Picture 30" o:spid="_x0000_s1035" type="#_x0000_t75" style="position:absolute;left:9250;width:12751;height:312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">
                  <v:imagedata r:id="rId14" o:title=""/>
                </v:shape>
                <v:shape id="Text Box 47" o:spid="_x0000_s1036" type="#_x0000_t202" style="position:absolute;top:32639;width:29343;height:26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" stroked="f">
                  <v:textbox style="mso-fit-shape-to-text:t" inset="0,0,0,0">
                    <w:txbxContent>
                      <w:p w:rsidR="00DB6586" w:rsidRPr="00AE4EAC" w:rsidRDefault="00DB6586" w:rsidP="00DB6586">
                        <w:pPr>
                          <w:pStyle w:val="Figure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753B57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</w:t>
                        </w:r>
                        <w:r>
                          <w:rPr>
                            <w:rFonts w:hint="eastAsia"/>
                            <w:lang w:eastAsia="zh-CN"/>
                          </w:rPr>
                          <w:t>Con</w:t>
                        </w:r>
                        <w:r>
                          <w:rPr>
                            <w:lang w:eastAsia="zh-CN"/>
                          </w:rPr>
                          <w:t>cept flow for</w:t>
                        </w:r>
                        <w:r w:rsidR="00E61545" w:rsidRPr="00E61545">
                          <w:t xml:space="preserve"> </w:t>
                        </w:r>
                        <w:r w:rsidR="00E61545">
                          <w:rPr>
                            <w:rFonts w:hint="eastAsia"/>
                            <w:lang w:eastAsia="zh-CN"/>
                          </w:rPr>
                          <w:t>e</w:t>
                        </w:r>
                        <w:r w:rsidR="00E61545" w:rsidRPr="00E61545">
                          <w:rPr>
                            <w:lang w:eastAsia="zh-CN"/>
                          </w:rPr>
                          <w:t>xtracting relative position vectors</w:t>
                        </w:r>
                        <w:r w:rsidR="00E61545">
                          <w:rPr>
                            <w:lang w:eastAsia="zh-CN"/>
                          </w:rPr>
                          <w:t xml:space="preserve"> between </w:t>
                        </w:r>
                        <w:r w:rsidR="00E61545" w:rsidRPr="00E61545">
                          <w:rPr>
                            <w:lang w:eastAsia="zh-CN"/>
                          </w:rPr>
                          <w:t>droplets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F95708" w:rsidRDefault="00F95708" w:rsidP="00FA6B63">
      <w:pPr>
        <w:ind w:left="202" w:firstLine="202"/>
      </w:pPr>
    </w:p>
    <w:p w:rsidR="002530FA" w:rsidRDefault="002530FA" w:rsidP="002B60DD">
      <w:pPr>
        <w:pStyle w:val="Text"/>
      </w:pPr>
      <w:r>
        <w:rPr>
          <w:rFonts w:hint="eastAsia"/>
        </w:rPr>
        <w:t>Af</w:t>
      </w:r>
      <w:r>
        <w:t xml:space="preserve">ter obtaining the position information of each droplet, we used </w:t>
      </w:r>
      <w:r w:rsidRPr="002530FA">
        <w:t xml:space="preserve">Eq. </w:t>
      </w:r>
      <w:r w:rsidR="003B0F0E">
        <w:t>(</w:t>
      </w:r>
      <w:r w:rsidRPr="002530FA">
        <w:t>1</w:t>
      </w:r>
      <w:r w:rsidR="003B0F0E">
        <w:t>)</w:t>
      </w:r>
      <w:r w:rsidRPr="002530FA">
        <w:t xml:space="preserve"> to calculate the energy of the </w:t>
      </w:r>
      <w:r w:rsidR="003B0F0E">
        <w:t>droplet</w:t>
      </w:r>
      <w:r w:rsidRPr="002530FA">
        <w:t xml:space="preserve"> configurations. We </w:t>
      </w:r>
      <w:r w:rsidR="003B0F0E">
        <w:t xml:space="preserve">also </w:t>
      </w:r>
      <w:r w:rsidRPr="002530FA">
        <w:t>count</w:t>
      </w:r>
      <w:r w:rsidR="003B0F0E">
        <w:t>ed</w:t>
      </w:r>
      <w:r w:rsidRPr="002530FA">
        <w:t xml:space="preserve"> the number of occurrences of configurations for a given energy </w:t>
      </w:r>
      <w:r w:rsidRPr="007530CC">
        <w:rPr>
          <w:i/>
        </w:rPr>
        <w:t>E</w:t>
      </w:r>
      <w:r w:rsidRPr="002530FA">
        <w:t xml:space="preserve">. </w:t>
      </w:r>
    </w:p>
    <w:p w:rsidR="006207F9" w:rsidRPr="002530FA" w:rsidRDefault="006207F9" w:rsidP="002530FA">
      <w:pPr>
        <w:ind w:left="202" w:firstLine="202"/>
        <w:jc w:val="both"/>
      </w:pPr>
    </w:p>
    <w:p w:rsidR="00FD3A4D" w:rsidRDefault="002530FA" w:rsidP="00FD3A4D">
      <w:pPr>
        <w:ind w:left="202" w:firstLine="202"/>
        <w:jc w:val="center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E=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lang w:eastAsia="zh-CN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  <w:lang w:eastAsia="zh-CN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zh-CN"/>
                  </w:rPr>
                  <m:t>2</m:t>
                </m:r>
              </m:den>
            </m:f>
          </m:e>
        </m:nary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k</m:t>
            </m:r>
          </m:e>
          <m:sub>
            <m:r>
              <w:rPr>
                <w:rFonts w:ascii="Cambria Math" w:hAnsi="Cambria Math"/>
                <w:lang w:eastAsia="zh-CN"/>
              </w:rPr>
              <m:t>ij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zh-CN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lang w:eastAsia="zh-CN"/>
                      </w:rPr>
                    </m:ctrlPr>
                  </m:dPr>
                  <m:e>
                    <w:bookmarkStart w:id="18" w:name="OLE_LINK48"/>
                    <w:bookmarkStart w:id="19" w:name="OLE_LINK49"/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w:bookmarkEnd w:id="18"/>
                    <w:bookmarkEnd w:id="19"/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j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</m:oMath>
      <w:r w:rsidR="003B0F0E">
        <w:rPr>
          <w:iCs/>
          <w:lang w:eastAsia="zh-CN"/>
        </w:rPr>
        <w:tab/>
      </w:r>
      <w:r w:rsidR="003B0F0E">
        <w:rPr>
          <w:iCs/>
          <w:lang w:eastAsia="zh-CN"/>
        </w:rPr>
        <w:tab/>
      </w:r>
      <w:r w:rsidRPr="002530FA">
        <w:rPr>
          <w:lang w:eastAsia="zh-CN"/>
        </w:rPr>
        <w:t xml:space="preserve"> Eq. (1)</w:t>
      </w:r>
    </w:p>
    <w:p w:rsidR="006207F9" w:rsidRDefault="00FD3A4D" w:rsidP="004C31AC">
      <w:pPr>
        <w:jc w:val="both"/>
      </w:pPr>
      <w:r>
        <w:tab/>
      </w:r>
      <w:r w:rsidR="007530CC"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7530CC">
        <w:t xml:space="preserve"> is the </w:t>
      </w:r>
      <w:r w:rsidR="00EC1A85" w:rsidRPr="00EC1A85">
        <w:t>effective spring constant</w:t>
      </w:r>
      <w:r w:rsidR="00EC1A85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/>
                  </w:rPr>
                  <m:t>wo</m:t>
                </m:r>
              </m:sub>
            </m:sSub>
            <m:r>
              <w:rPr>
                <w:rFonts w:ascii="Cambria Math" w:hAnsi="Cambria Math"/>
              </w:rPr>
              <m:t>∙R</m:t>
            </m:r>
          </m:num>
          <m:den>
            <m:r>
              <w:rPr>
                <w:rFonts w:asci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j</m:t>
                </m:r>
              </m:sub>
            </m:sSub>
            <m:r>
              <w:rPr>
                <w:rFonts w:ascii="Cambria Math"/>
              </w:rPr>
              <m:t>)</m:t>
            </m:r>
          </m:den>
        </m:f>
      </m:oMath>
      <w:r w:rsidR="002F2CB9"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wo</m:t>
            </m:r>
          </m:sub>
        </m:sSub>
      </m:oMath>
      <w:r w:rsidR="002F2CB9">
        <w:t xml:space="preserve"> is the surface tension between water phase and oil phase, which is 26.25 mN/m; </w:t>
      </w:r>
      <m:oMath>
        <m:r>
          <w:rPr>
            <w:rFonts w:ascii="Cambria Math" w:hAnsi="Cambria Math"/>
          </w:rPr>
          <m:t>R</m:t>
        </m:r>
      </m:oMath>
      <w:r w:rsidR="00C12E20">
        <w:t xml:space="preserve"> is the averaged radius of droplets;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C12E20">
        <w:t xml:space="preserve"> is the radius of the concerned droplets;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acc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  <w:lang w:eastAsia="zh-CN"/>
                  </w:rPr>
                </m:ctrlPr>
              </m:accPr>
              <m:e>
                <m:r>
                  <w:rPr>
                    <w:rFonts w:ascii="Cambria Math" w:hAnsi="Cambria Math"/>
                    <w:lang w:eastAsia="zh-CN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lang w:eastAsia="zh-CN"/>
              </w:rPr>
              <m:t>j</m:t>
            </m:r>
          </m:sub>
        </m:sSub>
      </m:oMath>
      <w:r w:rsidR="00303F94">
        <w:rPr>
          <w:iCs/>
          <w:lang w:eastAsia="zh-CN"/>
        </w:rPr>
        <w:t xml:space="preserve"> </w:t>
      </w:r>
      <w:r w:rsidR="00C12E20">
        <w:rPr>
          <w:iCs/>
          <w:lang w:eastAsia="zh-CN"/>
        </w:rPr>
        <w:t xml:space="preserve"> is the </w:t>
      </w:r>
      <w:r w:rsidR="00303F94">
        <w:rPr>
          <w:iCs/>
          <w:lang w:eastAsia="zh-CN"/>
        </w:rPr>
        <w:t>relative position vector</w:t>
      </w:r>
      <w:r w:rsidR="004C31AC">
        <w:rPr>
          <w:iCs/>
          <w:lang w:eastAsia="zh-CN"/>
        </w:rPr>
        <w:t>.</w:t>
      </w:r>
    </w:p>
    <w:p w:rsidR="00FD3A4D" w:rsidRPr="00FD3A4D" w:rsidRDefault="00FD3A4D" w:rsidP="002B60DD">
      <w:pPr>
        <w:pStyle w:val="Text"/>
      </w:pPr>
      <w:r>
        <w:t xml:space="preserve">Based on the definition of </w:t>
      </w:r>
      <w:r w:rsidR="006207F9">
        <w:t>droplet energy, we only considered the energy between drops that contact each other.</w:t>
      </w:r>
    </w:p>
    <w:p w:rsidR="00F95708" w:rsidRDefault="00A16A08" w:rsidP="004C763F">
      <w:pPr>
        <w:pStyle w:val="Heading2"/>
        <w:rPr>
          <w:lang w:eastAsia="zh-CN"/>
        </w:rPr>
      </w:pPr>
      <w:bookmarkStart w:id="20" w:name="OLE_LINK5"/>
      <w:bookmarkStart w:id="21" w:name="OLE_LINK6"/>
      <w:r>
        <w:t>Configuration</w:t>
      </w:r>
      <w:r>
        <w:rPr>
          <w:lang w:eastAsia="zh-CN"/>
        </w:rPr>
        <w:t xml:space="preserve"> clust</w:t>
      </w:r>
      <w:r w:rsidR="00007F01">
        <w:rPr>
          <w:lang w:eastAsia="zh-CN"/>
        </w:rPr>
        <w:t>er</w:t>
      </w:r>
      <w:r>
        <w:rPr>
          <w:lang w:eastAsia="zh-CN"/>
        </w:rPr>
        <w:t>ing</w:t>
      </w:r>
    </w:p>
    <w:bookmarkEnd w:id="20"/>
    <w:bookmarkEnd w:id="21"/>
    <w:p w:rsidR="00AD4A70" w:rsidRPr="00AD4A70" w:rsidRDefault="00007F01" w:rsidP="002B60DD">
      <w:pPr>
        <w:pStyle w:val="Text"/>
      </w:pPr>
      <w:r w:rsidRPr="00007F01">
        <w:t>Unsupervis</w:t>
      </w:r>
      <w:r w:rsidR="001F057F">
        <w:t xml:space="preserve">ed learning algorithms, like </w:t>
      </w:r>
      <w:bookmarkStart w:id="22" w:name="OLE_LINK7"/>
      <w:bookmarkStart w:id="23" w:name="OLE_LINK8"/>
      <w:r w:rsidR="001F057F">
        <w:t>k-</w:t>
      </w:r>
      <w:r w:rsidRPr="00007F01">
        <w:t>means clustering</w:t>
      </w:r>
      <w:bookmarkEnd w:id="22"/>
      <w:bookmarkEnd w:id="23"/>
      <w:r w:rsidRPr="00007F01">
        <w:t>, are useful for qualitative analysis of the unstable examples. Clusters are identified according to the features extracted from the im</w:t>
      </w:r>
      <w:r>
        <w:t>age, and the corresponding pic</w:t>
      </w:r>
      <w:r w:rsidRPr="00007F01">
        <w:t>tures for each may be separat</w:t>
      </w:r>
      <w:r>
        <w:t>ed for visual com</w:t>
      </w:r>
      <w:r w:rsidRPr="00007F01">
        <w:t>parison. The appropriate number of clusters to use is not clear, although redundant clusters seem to appear around k = 10. For a given cluster, there is often a second cluster which</w:t>
      </w:r>
      <w:r>
        <w:t xml:space="preserve"> </w:t>
      </w:r>
      <w:r w:rsidRPr="00007F01">
        <w:t>is its symmetric counterpart, which allows for</w:t>
      </w:r>
      <w:r>
        <w:t xml:space="preserve"> </w:t>
      </w:r>
      <w:r w:rsidRPr="00007F01">
        <w:rPr>
          <w:rFonts w:hint="eastAsia"/>
        </w:rPr>
        <w:t xml:space="preserve">the estimation 5 </w:t>
      </w:r>
      <w:r w:rsidR="00753B57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3412490</wp:posOffset>
                </wp:positionH>
                <wp:positionV relativeFrom="paragraph">
                  <wp:posOffset>4220845</wp:posOffset>
                </wp:positionV>
                <wp:extent cx="2998470" cy="1651635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8470" cy="1651635"/>
                          <a:chOff x="0" y="0"/>
                          <a:chExt cx="2998470" cy="165163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470" cy="1459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1520190"/>
                            <a:ext cx="2998470" cy="131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3B57" w:rsidRPr="00C1439B" w:rsidRDefault="00753B57" w:rsidP="00753B57">
                              <w:pPr>
                                <w:pStyle w:val="FigureCaption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5 </w:t>
                              </w:r>
                              <w:r w:rsidRPr="00612B89">
                                <w:t>Clustering by no-break-up and break-up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37" style="position:absolute;left:0;text-align:left;margin-left:268.7pt;margin-top:332.35pt;width:236.1pt;height:130.05pt;z-index:251682304;mso-height-relative:margin" coordsize="29984,1651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">
                <v:shape id="Picture 6" o:spid="_x0000_s1038" type="#_x0000_t75" style="position:absolute;width:29984;height:145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">
                  <v:imagedata r:id="rId16" o:title=""/>
                </v:shape>
                <v:shape id="Text Box 11" o:spid="_x0000_s1039" type="#_x0000_t202" style="position:absolute;top:15201;width:29984;height:1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753B57" w:rsidRPr="00C1439B" w:rsidRDefault="00753B57" w:rsidP="00753B57">
                        <w:pPr>
                          <w:pStyle w:val="FigureCaption"/>
                          <w:rPr>
                            <w:sz w:val="20"/>
                            <w:szCs w:val="20"/>
                          </w:rPr>
                        </w:pPr>
                        <w:r>
                          <w:t xml:space="preserve">Figure 5 </w:t>
                        </w:r>
                        <w:r w:rsidRPr="00612B89">
                          <w:t>Clustering by no-break-up and break-up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57FB9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58C6F8F" wp14:editId="37A09F36">
                <wp:simplePos x="0" y="0"/>
                <wp:positionH relativeFrom="column">
                  <wp:posOffset>-32385</wp:posOffset>
                </wp:positionH>
                <wp:positionV relativeFrom="paragraph">
                  <wp:posOffset>4135755</wp:posOffset>
                </wp:positionV>
                <wp:extent cx="6038850" cy="635"/>
                <wp:effectExtent l="0" t="0" r="6350" b="1206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7FB9" w:rsidRDefault="00557FB9" w:rsidP="00557FB9">
                            <w:pPr>
                              <w:pStyle w:val="FigureCaption"/>
                            </w:pPr>
                            <w:r>
                              <w:t xml:space="preserve">Figure </w:t>
                            </w:r>
                            <w:r w:rsidR="00753B57">
                              <w:t>4</w:t>
                            </w:r>
                            <w:r>
                              <w:t xml:space="preserve"> Energy distribution of the first 6 frames in each video</w:t>
                            </w:r>
                          </w:p>
                          <w:p w:rsidR="00557FB9" w:rsidRPr="00FA44E1" w:rsidRDefault="00557FB9" w:rsidP="00557FB9">
                            <w:pPr>
                              <w:pStyle w:val="FigureCaption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C6F8F" id="Text Box 5" o:spid="_x0000_s1040" type="#_x0000_t202" style="position:absolute;left:0;text-align:left;margin-left:-2.55pt;margin-top:325.65pt;width:475.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" stroked="f">
                <v:textbox style="mso-fit-shape-to-text:t" inset="0,0,0,0">
                  <w:txbxContent>
                    <w:p w:rsidR="00557FB9" w:rsidRDefault="00557FB9" w:rsidP="00557FB9">
                      <w:pPr>
                        <w:pStyle w:val="FigureCaption"/>
                      </w:pPr>
                      <w:r>
                        <w:t xml:space="preserve">Figure </w:t>
                      </w:r>
                      <w:r w:rsidR="00753B57">
                        <w:t>4</w:t>
                      </w:r>
                      <w:r>
                        <w:t xml:space="preserve"> Energy distribution of the first 6 frames in each video</w:t>
                      </w:r>
                    </w:p>
                    <w:p w:rsidR="00557FB9" w:rsidRPr="00FA44E1" w:rsidRDefault="00557FB9" w:rsidP="00557FB9">
                      <w:pPr>
                        <w:pStyle w:val="FigureCaption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7FB9">
        <w:rPr>
          <w:noProof/>
        </w:rPr>
        <w:drawing>
          <wp:anchor distT="0" distB="0" distL="114300" distR="114300" simplePos="0" relativeHeight="251670016" behindDoc="0" locked="0" layoutInCell="1" allowOverlap="1" wp14:anchorId="37347C33">
            <wp:simplePos x="0" y="0"/>
            <wp:positionH relativeFrom="column">
              <wp:posOffset>-31956</wp:posOffset>
            </wp:positionH>
            <wp:positionV relativeFrom="paragraph">
              <wp:posOffset>354</wp:posOffset>
            </wp:positionV>
            <wp:extent cx="6039293" cy="4078633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line_centroids_correction_frames0to5_break_nobreak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9293" cy="407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F01">
        <w:rPr>
          <w:rFonts w:hint="eastAsia"/>
        </w:rPr>
        <w:t>≤</w:t>
      </w:r>
      <w:r w:rsidRPr="00007F01">
        <w:rPr>
          <w:rFonts w:hint="eastAsia"/>
        </w:rPr>
        <w:t xml:space="preserve"> k </w:t>
      </w:r>
      <w:r w:rsidRPr="00007F01">
        <w:rPr>
          <w:rFonts w:hint="eastAsia"/>
        </w:rPr>
        <w:t>≤</w:t>
      </w:r>
      <w:r w:rsidRPr="00007F01">
        <w:rPr>
          <w:rFonts w:hint="eastAsia"/>
        </w:rPr>
        <w:t xml:space="preserve"> 10.</w:t>
      </w:r>
    </w:p>
    <w:p w:rsidR="00B16685" w:rsidRDefault="00F02827" w:rsidP="00F02827">
      <w:pPr>
        <w:pStyle w:val="Heading1"/>
      </w:pPr>
      <w:r>
        <w:t>Preliminary Results</w:t>
      </w:r>
    </w:p>
    <w:p w:rsidR="00007F01" w:rsidRDefault="00FB34C7" w:rsidP="00FB34C7">
      <w:pPr>
        <w:pStyle w:val="Heading2"/>
      </w:pPr>
      <w:r>
        <w:t>Energy of droplet configuration</w:t>
      </w:r>
    </w:p>
    <w:p w:rsidR="00FB34C7" w:rsidRDefault="00753B57" w:rsidP="002B60DD">
      <w:pPr>
        <w:pStyle w:val="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711835</wp:posOffset>
                </wp:positionV>
                <wp:extent cx="3147060" cy="1761490"/>
                <wp:effectExtent l="0" t="0" r="2540" b="381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7060" cy="1761490"/>
                          <a:chOff x="0" y="0"/>
                          <a:chExt cx="3147060" cy="176149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147060" cy="1440180"/>
                            <a:chOff x="-5714" y="-103919"/>
                            <a:chExt cx="3147237" cy="1440588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20">
                              <a:extLst>
                                <a:ext uri="{FF2B5EF4-FFF2-40B4-BE49-F238E27FC236}">
                                  <a16:creationId xmlns:a16="http://schemas.microsoft.com/office/drawing/2014/main" id="{A98AE447-057A-44FC-9CA2-401634630A6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5714" y="-103917"/>
                              <a:ext cx="1550524" cy="1440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2">
                              <a:extLst>
                                <a:ext uri="{FF2B5EF4-FFF2-40B4-BE49-F238E27FC236}">
                                  <a16:creationId xmlns:a16="http://schemas.microsoft.com/office/drawing/2014/main" id="{FDBDB99C-F2A1-4F5D-B891-E00BC335BD6F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69804" y="-103919"/>
                              <a:ext cx="1571719" cy="1440588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" name="Text Box 9"/>
                        <wps:cNvSpPr txBox="1"/>
                        <wps:spPr>
                          <a:xfrm>
                            <a:off x="0" y="1498600"/>
                            <a:ext cx="3147060" cy="262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57E7E" w:rsidRPr="00FC200B" w:rsidRDefault="00D57E7E" w:rsidP="00D57E7E">
                              <w:pPr>
                                <w:pStyle w:val="Figure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753B57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k-means clustering </w:t>
                              </w:r>
                              <w:r w:rsidR="003B6C74">
                                <w:t xml:space="preserve">(k = 5) </w:t>
                              </w:r>
                              <w:r>
                                <w:t>of no-break-up configurations (left) and break-up configurations (right).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41" style="position:absolute;left:0;text-align:left;margin-left:263.7pt;margin-top:56.05pt;width:247.8pt;height:138.7pt;z-index:251678208" coordsize="31470,176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">
                <v:group id="Group 8" o:spid="_x0000_s1042" style="position:absolute;width:31470;height:14401" coordorigin="-57,-1039" coordsize="31472,14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shape id="Picture 20" o:spid="_x0000_s1043" type="#_x0000_t75" style="position:absolute;left:-57;top:-1039;width:15505;height:143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">
                    <v:imagedata r:id="rId20" o:title=""/>
                  </v:shape>
                  <v:shape id="Picture 12" o:spid="_x0000_s1044" type="#_x0000_t75" style="position:absolute;left:15698;top:-1039;width:15717;height:144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">
                    <v:imagedata r:id="rId21" o:title=""/>
                  </v:shape>
                </v:group>
                <v:shape id="Text Box 9" o:spid="_x0000_s1045" type="#_x0000_t202" style="position:absolute;top:14986;width:31470;height:26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" stroked="f">
                  <v:textbox style="mso-fit-shape-to-text:t" inset="0,0,0,0">
                    <w:txbxContent>
                      <w:p w:rsidR="00D57E7E" w:rsidRPr="00FC200B" w:rsidRDefault="00D57E7E" w:rsidP="00D57E7E">
                        <w:pPr>
                          <w:pStyle w:val="Figure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753B5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k-means clustering </w:t>
                        </w:r>
                        <w:r w:rsidR="003B6C74">
                          <w:t xml:space="preserve">(k = 5) </w:t>
                        </w:r>
                        <w:r>
                          <w:t>of no-break-up configurations (left) and break-up configurations (right).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D3A4D">
        <w:t xml:space="preserve">Because all the videos have the same start point ( starting at a new drop entered the constriction), we compared the droplet configuration of the same frame number among the whole batch. </w:t>
      </w:r>
      <w:r w:rsidR="000F4755">
        <w:t xml:space="preserve">As shown in </w:t>
      </w:r>
      <w:r w:rsidR="00557FB9">
        <w:t>Figure 4,</w:t>
      </w:r>
      <w:r w:rsidR="00557FB9" w:rsidRPr="00557FB9">
        <w:rPr>
          <w:noProof/>
        </w:rPr>
        <w:t xml:space="preserve"> </w:t>
      </w:r>
      <w:r w:rsidR="00D8481F">
        <w:rPr>
          <w:noProof/>
        </w:rPr>
        <w:t xml:space="preserve">we found the energy distribution of break-up configurations  are similar </w:t>
      </w:r>
      <w:r w:rsidR="008F5D1F">
        <w:rPr>
          <w:noProof/>
        </w:rPr>
        <w:t xml:space="preserve">with the energy distribution of no-break-up configurations in the first </w:t>
      </w:r>
      <w:r w:rsidR="00096608">
        <w:rPr>
          <w:noProof/>
        </w:rPr>
        <w:t>3 frames, while slightly more break-up configurations have higher energy in the following 3 frames.</w:t>
      </w:r>
    </w:p>
    <w:p w:rsidR="00557FB9" w:rsidRDefault="00096608" w:rsidP="00096608">
      <w:pPr>
        <w:pStyle w:val="Heading2"/>
        <w:rPr>
          <w:lang w:eastAsia="zh-CN"/>
        </w:rPr>
      </w:pPr>
      <w:r>
        <w:t>Configuration</w:t>
      </w:r>
      <w:r>
        <w:rPr>
          <w:lang w:eastAsia="zh-CN"/>
        </w:rPr>
        <w:t xml:space="preserve"> clustering</w:t>
      </w:r>
    </w:p>
    <w:p w:rsidR="00096608" w:rsidRDefault="001F057F" w:rsidP="002B60DD">
      <w:pPr>
        <w:pStyle w:val="Text"/>
      </w:pPr>
      <w:r>
        <w:t>The most simple clustering is distinguish</w:t>
      </w:r>
      <w:r w:rsidR="008D5FC9">
        <w:t>ing</w:t>
      </w:r>
      <w:r>
        <w:t xml:space="preserve"> droplet configuration by break-up and no-break-up (Figure 5). Using</w:t>
      </w:r>
      <w:r w:rsidRPr="001F057F">
        <w:t xml:space="preserve"> </w:t>
      </w:r>
      <w:r>
        <w:t>k-</w:t>
      </w:r>
      <w:r w:rsidRPr="00007F01">
        <w:t>means clustering</w:t>
      </w:r>
      <w:r>
        <w:t xml:space="preserve"> (k = 5), we also got different clustering results among break-up configurations and no-break-up configurations (Figure 6).</w:t>
      </w:r>
    </w:p>
    <w:p w:rsidR="00557FB9" w:rsidRDefault="001F057F" w:rsidP="002B60DD">
      <w:pPr>
        <w:pStyle w:val="Text"/>
      </w:pPr>
      <w:r w:rsidRPr="001F057F">
        <w:t xml:space="preserve"> </w:t>
      </w:r>
    </w:p>
    <w:p w:rsidR="001F057F" w:rsidRDefault="001F057F" w:rsidP="001F057F">
      <w:pPr>
        <w:pStyle w:val="Text"/>
        <w:keepNext/>
      </w:pPr>
    </w:p>
    <w:p w:rsidR="001F057F" w:rsidRPr="00FB34C7" w:rsidRDefault="001F057F" w:rsidP="001F057F">
      <w:pPr>
        <w:pStyle w:val="FigureCaption"/>
      </w:pPr>
    </w:p>
    <w:p w:rsidR="00F02827" w:rsidRDefault="00B16685" w:rsidP="00F02827">
      <w:pPr>
        <w:pStyle w:val="Heading1"/>
      </w:pPr>
      <w:r>
        <w:lastRenderedPageBreak/>
        <w:t>Next Step</w:t>
      </w:r>
    </w:p>
    <w:p w:rsidR="00701037" w:rsidRPr="00701037" w:rsidRDefault="008D5FC9" w:rsidP="008D5FC9">
      <w:pPr>
        <w:pStyle w:val="Text"/>
      </w:pPr>
      <w:r>
        <w:t>As we can see in Figure 4, the current definition of droplet energy doesn’t help the classification of droplet break-up status.</w:t>
      </w:r>
      <w:r w:rsidR="00DF1D6C">
        <w:t xml:space="preserve"> In the future, we are going to find a better definition of droplet energy to connect the machine learning results with physical explanations. In addition, we will focus on directly input the raw video for clustering and break-up classification.</w:t>
      </w:r>
      <w:bookmarkStart w:id="24" w:name="_GoBack"/>
      <w:bookmarkEnd w:id="24"/>
    </w:p>
    <w:p w:rsidR="00A523EC" w:rsidRDefault="00A523EC">
      <w:pPr>
        <w:pStyle w:val="Text"/>
      </w:pPr>
    </w:p>
    <w:p w:rsidR="00A523EC" w:rsidRDefault="00A523EC">
      <w:pPr>
        <w:pStyle w:val="Heading1"/>
        <w:numPr>
          <w:ilvl w:val="0"/>
          <w:numId w:val="0"/>
        </w:numPr>
      </w:pPr>
      <w:r>
        <w:t>References</w:t>
      </w:r>
    </w:p>
    <w:p w:rsidR="00D654A6" w:rsidRDefault="00D654A6" w:rsidP="00467094">
      <w:pPr>
        <w:pStyle w:val="References"/>
      </w:pPr>
      <w:bookmarkStart w:id="25" w:name="OLE_LINK19"/>
      <w:bookmarkStart w:id="26" w:name="OLE_LINK20"/>
      <w:r>
        <w:t>L. Rosenfeld, T. Lin, R. Derda, and S. K. Y. Tang,</w:t>
      </w:r>
      <w:r w:rsidR="00467094">
        <w:t xml:space="preserve"> </w:t>
      </w:r>
      <w:r w:rsidR="00467094" w:rsidRPr="00467094">
        <w:t>Review and analysis of performance metrics of droplet microfluidics systems</w:t>
      </w:r>
      <w:r w:rsidR="00467094">
        <w:t>.</w:t>
      </w:r>
      <w:r>
        <w:t xml:space="preserve"> </w:t>
      </w:r>
      <w:r w:rsidRPr="00467094">
        <w:rPr>
          <w:i/>
        </w:rPr>
        <w:t>Microfluid. Nanofluid</w:t>
      </w:r>
      <w:r w:rsidR="00467094">
        <w:t>,</w:t>
      </w:r>
      <w:r>
        <w:t xml:space="preserve"> </w:t>
      </w:r>
      <w:r w:rsidR="00467094">
        <w:t>16(5):</w:t>
      </w:r>
      <w:r w:rsidR="00467094" w:rsidRPr="00467094">
        <w:t xml:space="preserve"> 921-939</w:t>
      </w:r>
      <w:r w:rsidR="00467094">
        <w:t>, 2014</w:t>
      </w:r>
      <w:r>
        <w:t>.</w:t>
      </w:r>
    </w:p>
    <w:bookmarkEnd w:id="25"/>
    <w:bookmarkEnd w:id="26"/>
    <w:p w:rsidR="00D654A6" w:rsidRDefault="00D654A6" w:rsidP="00467094">
      <w:pPr>
        <w:pStyle w:val="References"/>
      </w:pPr>
      <w:r>
        <w:t xml:space="preserve">J. J. Agresti, E. Antipov, A. R. Abate, K. Ahn, A. C. Rowat, J. C. Baret, M. Marquez, A. M. Klibanov, A. D. Griffiths, and D. A. Weitz, </w:t>
      </w:r>
      <w:r w:rsidR="00467094" w:rsidRPr="00467094">
        <w:t>Ultrahigh-throughput screening in drop-based microfluidics for directed evolution.</w:t>
      </w:r>
      <w:r w:rsidR="00467094">
        <w:t xml:space="preserve"> </w:t>
      </w:r>
      <w:r w:rsidR="00467094">
        <w:rPr>
          <w:i/>
        </w:rPr>
        <w:t>Proc Natl</w:t>
      </w:r>
      <w:r w:rsidRPr="00467094">
        <w:rPr>
          <w:i/>
        </w:rPr>
        <w:t xml:space="preserve"> </w:t>
      </w:r>
      <w:r w:rsidR="00467094">
        <w:rPr>
          <w:i/>
        </w:rPr>
        <w:t>Acad</w:t>
      </w:r>
      <w:r w:rsidRPr="00467094">
        <w:rPr>
          <w:i/>
        </w:rPr>
        <w:t xml:space="preserve"> S</w:t>
      </w:r>
      <w:r w:rsidR="00467094">
        <w:rPr>
          <w:i/>
        </w:rPr>
        <w:t>ci US</w:t>
      </w:r>
      <w:r w:rsidRPr="00467094">
        <w:rPr>
          <w:i/>
        </w:rPr>
        <w:t>A</w:t>
      </w:r>
      <w:r w:rsidR="00467094">
        <w:t xml:space="preserve">, </w:t>
      </w:r>
      <w:r>
        <w:t>107</w:t>
      </w:r>
      <w:r w:rsidR="00467094">
        <w:t>(9):</w:t>
      </w:r>
      <w:r w:rsidR="00467094" w:rsidRPr="00467094">
        <w:t xml:space="preserve"> 4004-4009</w:t>
      </w:r>
      <w:r w:rsidR="00467094">
        <w:t>, 2010</w:t>
      </w:r>
      <w:r>
        <w:t>.</w:t>
      </w:r>
    </w:p>
    <w:p w:rsidR="00467094" w:rsidRDefault="00D654A6" w:rsidP="00467094">
      <w:pPr>
        <w:pStyle w:val="References"/>
      </w:pPr>
      <w:bookmarkStart w:id="27" w:name="OLE_LINK21"/>
      <w:bookmarkStart w:id="28" w:name="OLE_LINK22"/>
      <w:r>
        <w:t>M. T. Guo, A. Rotem, J. A. Heyman, and D. A. Weitz,</w:t>
      </w:r>
      <w:r w:rsidR="00467094">
        <w:t xml:space="preserve"> </w:t>
      </w:r>
      <w:r w:rsidR="00467094" w:rsidRPr="00467094">
        <w:t>Droplet microfluidics for high-throughput biological assays. </w:t>
      </w:r>
      <w:r w:rsidR="00467094">
        <w:rPr>
          <w:i/>
          <w:iCs/>
        </w:rPr>
        <w:t xml:space="preserve">Lab </w:t>
      </w:r>
      <w:r w:rsidR="00467094" w:rsidRPr="00467094">
        <w:rPr>
          <w:i/>
          <w:iCs/>
        </w:rPr>
        <w:t>Chip</w:t>
      </w:r>
      <w:r w:rsidR="00467094" w:rsidRPr="00467094">
        <w:t>, </w:t>
      </w:r>
      <w:r w:rsidR="00467094" w:rsidRPr="00467094">
        <w:rPr>
          <w:i/>
          <w:iCs/>
        </w:rPr>
        <w:t>12</w:t>
      </w:r>
      <w:r w:rsidR="00467094">
        <w:t>(12): 2146-2155, 2012.</w:t>
      </w:r>
    </w:p>
    <w:p w:rsidR="00A523EC" w:rsidRDefault="00467094" w:rsidP="00467094">
      <w:pPr>
        <w:pStyle w:val="References"/>
      </w:pPr>
      <w:bookmarkStart w:id="29" w:name="OLE_LINK23"/>
      <w:bookmarkStart w:id="30" w:name="OLE_LINK24"/>
      <w:bookmarkEnd w:id="27"/>
      <w:bookmarkEnd w:id="28"/>
      <w:r w:rsidRPr="00467094">
        <w:t xml:space="preserve">W. Khor, M. Kim, S. Schütz, T. Schneider, S. K. Y. </w:t>
      </w:r>
      <w:r>
        <w:t>Tang. Time-varying droplet con</w:t>
      </w:r>
      <w:r w:rsidRPr="00467094">
        <w:t xml:space="preserve">figuration determines break-up probability of drops within a concentrated emulsion. </w:t>
      </w:r>
      <w:r w:rsidRPr="00467094">
        <w:rPr>
          <w:i/>
        </w:rPr>
        <w:t>Applied Physics Letters</w:t>
      </w:r>
      <w:r w:rsidRPr="00467094">
        <w:t>, 111(12)</w:t>
      </w:r>
      <w:r>
        <w:t xml:space="preserve">: </w:t>
      </w:r>
      <w:r w:rsidRPr="00467094">
        <w:t>124102, 2017.</w:t>
      </w:r>
      <w:bookmarkEnd w:id="29"/>
      <w:bookmarkEnd w:id="30"/>
    </w:p>
    <w:p w:rsidR="00164185" w:rsidRDefault="00164185" w:rsidP="00164185">
      <w:pPr>
        <w:pStyle w:val="References"/>
      </w:pPr>
      <w:r w:rsidRPr="00164185">
        <w:t xml:space="preserve">D. J. </w:t>
      </w:r>
      <w:r>
        <w:t>Durian,</w:t>
      </w:r>
      <w:r w:rsidRPr="00164185">
        <w:t xml:space="preserve"> Bubble-s</w:t>
      </w:r>
      <w:r w:rsidR="00025A37">
        <w:t>cale model of foam mechanics: m</w:t>
      </w:r>
      <w:r w:rsidRPr="00164185">
        <w:t xml:space="preserve">elting, nonlinear behavior, and avalanches. </w:t>
      </w:r>
      <w:bookmarkStart w:id="31" w:name="OLE_LINK44"/>
      <w:bookmarkStart w:id="32" w:name="OLE_LINK45"/>
      <w:r w:rsidR="00025A37">
        <w:rPr>
          <w:i/>
        </w:rPr>
        <w:t>Phys Rev</w:t>
      </w:r>
      <w:r w:rsidRPr="00164185">
        <w:rPr>
          <w:i/>
        </w:rPr>
        <w:t xml:space="preserve"> E</w:t>
      </w:r>
      <w:bookmarkEnd w:id="31"/>
      <w:bookmarkEnd w:id="32"/>
      <w:r w:rsidR="00025A37">
        <w:t>, 55(2):</w:t>
      </w:r>
      <w:r w:rsidRPr="00164185">
        <w:t xml:space="preserve"> 1739</w:t>
      </w:r>
      <w:r w:rsidR="00025A37">
        <w:t>, 1997</w:t>
      </w:r>
      <w:r w:rsidRPr="00164185">
        <w:t>.</w:t>
      </w:r>
    </w:p>
    <w:sectPr w:rsidR="0016418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902" w:bottom="1627" w:left="1440" w:header="432" w:footer="1080" w:gutter="0"/>
      <w:pgNumType w:start="225"/>
      <w:cols w:num="2" w:space="45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0B9E" w:rsidRDefault="008A0B9E">
      <w:r>
        <w:separator/>
      </w:r>
    </w:p>
  </w:endnote>
  <w:endnote w:type="continuationSeparator" w:id="0">
    <w:p w:rsidR="008A0B9E" w:rsidRDefault="008A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6455" w:rsidRDefault="004964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23EC" w:rsidRDefault="00A523EC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F374C8">
      <w:rPr>
        <w:rStyle w:val="PageNumber"/>
        <w:noProof/>
      </w:rPr>
      <w:t>226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23EC" w:rsidRDefault="00A523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0B9E" w:rsidRDefault="008A0B9E">
      <w:r>
        <w:separator/>
      </w:r>
    </w:p>
  </w:footnote>
  <w:footnote w:type="continuationSeparator" w:id="0">
    <w:p w:rsidR="008A0B9E" w:rsidRDefault="008A0B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6455" w:rsidRDefault="004964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23EC" w:rsidRDefault="00A523EC">
    <w:pPr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523EC" w:rsidRDefault="00A523E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decimal"/>
      <w:pStyle w:val="Heading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defaultTabStop w:val="202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8DA"/>
    <w:rsid w:val="00007B1D"/>
    <w:rsid w:val="00007F01"/>
    <w:rsid w:val="000130CB"/>
    <w:rsid w:val="00025A37"/>
    <w:rsid w:val="00064E09"/>
    <w:rsid w:val="00076161"/>
    <w:rsid w:val="00096608"/>
    <w:rsid w:val="000F4755"/>
    <w:rsid w:val="001475E3"/>
    <w:rsid w:val="001527C3"/>
    <w:rsid w:val="00164185"/>
    <w:rsid w:val="001B6C72"/>
    <w:rsid w:val="001E0092"/>
    <w:rsid w:val="001F057F"/>
    <w:rsid w:val="002368C7"/>
    <w:rsid w:val="00245D3B"/>
    <w:rsid w:val="002530FA"/>
    <w:rsid w:val="002B60DD"/>
    <w:rsid w:val="002D7830"/>
    <w:rsid w:val="002E542E"/>
    <w:rsid w:val="002F2CB9"/>
    <w:rsid w:val="00303F94"/>
    <w:rsid w:val="00360926"/>
    <w:rsid w:val="003B0F0E"/>
    <w:rsid w:val="003B6C74"/>
    <w:rsid w:val="003D3766"/>
    <w:rsid w:val="004155DC"/>
    <w:rsid w:val="004217DB"/>
    <w:rsid w:val="00425832"/>
    <w:rsid w:val="004562FF"/>
    <w:rsid w:val="00465972"/>
    <w:rsid w:val="00467094"/>
    <w:rsid w:val="00494321"/>
    <w:rsid w:val="00496455"/>
    <w:rsid w:val="004A137E"/>
    <w:rsid w:val="004B33AA"/>
    <w:rsid w:val="004C31AC"/>
    <w:rsid w:val="004C763F"/>
    <w:rsid w:val="004D379A"/>
    <w:rsid w:val="00551D9B"/>
    <w:rsid w:val="00557FB9"/>
    <w:rsid w:val="00593643"/>
    <w:rsid w:val="005B6832"/>
    <w:rsid w:val="005C552D"/>
    <w:rsid w:val="005D3248"/>
    <w:rsid w:val="006207F9"/>
    <w:rsid w:val="0064239D"/>
    <w:rsid w:val="006A58A6"/>
    <w:rsid w:val="006B5DA6"/>
    <w:rsid w:val="006C37C3"/>
    <w:rsid w:val="00701037"/>
    <w:rsid w:val="0072265D"/>
    <w:rsid w:val="00727775"/>
    <w:rsid w:val="0073373B"/>
    <w:rsid w:val="007530CC"/>
    <w:rsid w:val="00753B57"/>
    <w:rsid w:val="007553B7"/>
    <w:rsid w:val="007A545D"/>
    <w:rsid w:val="007D61A6"/>
    <w:rsid w:val="007F2B9E"/>
    <w:rsid w:val="00800C1C"/>
    <w:rsid w:val="00843379"/>
    <w:rsid w:val="008A0B9E"/>
    <w:rsid w:val="008D05A3"/>
    <w:rsid w:val="008D5FC9"/>
    <w:rsid w:val="008E0477"/>
    <w:rsid w:val="008F5D1F"/>
    <w:rsid w:val="00910022"/>
    <w:rsid w:val="00931BF0"/>
    <w:rsid w:val="0097376C"/>
    <w:rsid w:val="00980026"/>
    <w:rsid w:val="009B1187"/>
    <w:rsid w:val="00A16A08"/>
    <w:rsid w:val="00A523EC"/>
    <w:rsid w:val="00AA04ED"/>
    <w:rsid w:val="00AC4E3E"/>
    <w:rsid w:val="00AD4A70"/>
    <w:rsid w:val="00B16685"/>
    <w:rsid w:val="00B355CA"/>
    <w:rsid w:val="00B63720"/>
    <w:rsid w:val="00B778DA"/>
    <w:rsid w:val="00BE15ED"/>
    <w:rsid w:val="00C03B86"/>
    <w:rsid w:val="00C12E20"/>
    <w:rsid w:val="00D147F2"/>
    <w:rsid w:val="00D17F1E"/>
    <w:rsid w:val="00D57E7E"/>
    <w:rsid w:val="00D654A6"/>
    <w:rsid w:val="00D8481F"/>
    <w:rsid w:val="00DB5770"/>
    <w:rsid w:val="00DB6586"/>
    <w:rsid w:val="00DF1D6C"/>
    <w:rsid w:val="00E35074"/>
    <w:rsid w:val="00E4276C"/>
    <w:rsid w:val="00E61545"/>
    <w:rsid w:val="00E62DC1"/>
    <w:rsid w:val="00E818F5"/>
    <w:rsid w:val="00EC1A85"/>
    <w:rsid w:val="00F02827"/>
    <w:rsid w:val="00F374C8"/>
    <w:rsid w:val="00F736E5"/>
    <w:rsid w:val="00F95708"/>
    <w:rsid w:val="00FA6B63"/>
    <w:rsid w:val="00FB34C7"/>
    <w:rsid w:val="00FD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13D1E4B"/>
  <w14:defaultImageDpi w14:val="300"/>
  <w15:chartTrackingRefBased/>
  <w15:docId w15:val="{AEEEB63D-4F02-2948-8CBB-BC8267648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6455"/>
    <w:pPr>
      <w:suppressAutoHyphens/>
      <w:autoSpaceDE w:val="0"/>
    </w:pPr>
    <w:rPr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240" w:after="80"/>
      <w:outlineLvl w:val="0"/>
    </w:p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Hyperlink">
    <w:name w:val="Hyperlink"/>
  </w:style>
  <w:style w:type="character" w:styleId="FollowedHyperlink">
    <w:name w:val="FollowedHyperlink"/>
  </w:style>
  <w:style w:type="character" w:styleId="PageNumber">
    <w:name w:val="page number"/>
    <w:basedOn w:val="DefaultParagraphFont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Normal"/>
    <w:pPr>
      <w:jc w:val="center"/>
    </w:p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next w:val="Normal"/>
    <w:qFormat/>
    <w:rPr>
      <w:b/>
      <w:b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</w:style>
  <w:style w:type="paragraph" w:customStyle="1" w:styleId="Authors">
    <w:name w:val="Authors"/>
    <w:basedOn w:val="Normal"/>
    <w:next w:val="Normal"/>
    <w:pPr>
      <w:spacing w:after="320"/>
      <w:jc w:val="center"/>
    </w:pPr>
    <w:rPr>
      <w:sz w:val="22"/>
      <w:szCs w:val="22"/>
    </w:rPr>
  </w:style>
  <w:style w:type="paragraph" w:styleId="FootnoteText">
    <w:name w:val="footnote text"/>
    <w:basedOn w:val="Normal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ind w:firstLine="204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8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paragraph" w:styleId="BodyTextIndent">
    <w:name w:val="Body Text Indent"/>
    <w:basedOn w:val="Normal"/>
    <w:pPr>
      <w:ind w:left="630" w:hanging="630"/>
    </w:pPr>
    <w:rPr>
      <w:szCs w:val="24"/>
    </w:rPr>
  </w:style>
  <w:style w:type="paragraph" w:customStyle="1" w:styleId="FrameContents">
    <w:name w:val="Frame Contents"/>
    <w:basedOn w:val="Normal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00C1C"/>
    <w:pPr>
      <w:suppressAutoHyphens w:val="0"/>
      <w:autoSpaceDE/>
      <w:spacing w:before="100" w:beforeAutospacing="1" w:after="100" w:afterAutospacing="1"/>
    </w:pPr>
    <w:rPr>
      <w:rFonts w:eastAsiaTheme="minorEastAsia"/>
      <w:sz w:val="24"/>
      <w:szCs w:val="24"/>
      <w:lang w:eastAsia="zh-CN"/>
    </w:rPr>
  </w:style>
  <w:style w:type="character" w:customStyle="1" w:styleId="Heading2Char">
    <w:name w:val="Heading 2 Char"/>
    <w:basedOn w:val="DefaultParagraphFont"/>
    <w:link w:val="Heading2"/>
    <w:rsid w:val="00096608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7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1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4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788C80-5DB9-2A4C-95C7-489AD432E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1196</Words>
  <Characters>6823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IEEE Transactions on Magnetics </dc:subject>
  <dc:creator>-</dc:creator>
  <cp:keywords/>
  <dc:description/>
  <cp:lastModifiedBy>Fengjiao Lyu</cp:lastModifiedBy>
  <cp:revision>66</cp:revision>
  <cp:lastPrinted>2005-10-27T16:47:00Z</cp:lastPrinted>
  <dcterms:created xsi:type="dcterms:W3CDTF">2018-05-17T00:22:00Z</dcterms:created>
  <dcterms:modified xsi:type="dcterms:W3CDTF">2018-05-17T03:41:00Z</dcterms:modified>
</cp:coreProperties>
</file>